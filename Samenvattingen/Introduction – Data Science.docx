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5823FC" w14:textId="77777777" w:rsidR="00D20779" w:rsidRDefault="004E33FF" w:rsidP="004E33FF">
      <w:pPr>
        <w:pStyle w:val="Title"/>
      </w:pPr>
      <w:proofErr w:type="spellStart"/>
      <w:r>
        <w:t>Introduction</w:t>
      </w:r>
      <w:proofErr w:type="spellEnd"/>
      <w:r>
        <w:t xml:space="preserve"> </w:t>
      </w:r>
      <w:r>
        <w:rPr>
          <w:rFonts w:ascii="Helvetica" w:eastAsia="Helvetica" w:hAnsi="Helvetica" w:cs="Helvetica"/>
        </w:rPr>
        <w:t>–</w:t>
      </w:r>
      <w:r>
        <w:t xml:space="preserve"> Data </w:t>
      </w:r>
      <w:proofErr w:type="spellStart"/>
      <w:r>
        <w:t>Science</w:t>
      </w:r>
      <w:proofErr w:type="spellEnd"/>
    </w:p>
    <w:p w14:paraId="436943E7" w14:textId="77777777" w:rsidR="004E33FF" w:rsidRDefault="004E33FF" w:rsidP="004E33FF"/>
    <w:p w14:paraId="385EC817" w14:textId="77777777" w:rsidR="004E33FF" w:rsidRPr="004E33FF" w:rsidRDefault="004E33FF" w:rsidP="004E33FF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color w:val="353535"/>
          <w:lang w:val="en-GB"/>
        </w:rPr>
      </w:pPr>
      <w:r w:rsidRPr="004E33FF">
        <w:rPr>
          <w:rFonts w:ascii="Helvetica Neue" w:hAnsi="Helvetica Neue" w:cs="Helvetica Neue"/>
          <w:b/>
          <w:color w:val="353535"/>
          <w:lang w:val="en-GB"/>
        </w:rPr>
        <w:t>What is Data Science?</w:t>
      </w:r>
    </w:p>
    <w:p w14:paraId="272EE5A9" w14:textId="77777777" w:rsidR="004E33FF" w:rsidRPr="004E33FF" w:rsidRDefault="004E33FF" w:rsidP="004E33F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  <w:r w:rsidRPr="004E33FF">
        <w:rPr>
          <w:rFonts w:ascii="Helvetica Neue" w:hAnsi="Helvetica Neue" w:cs="Helvetica Neue"/>
          <w:color w:val="353535"/>
          <w:lang w:val="en-GB"/>
        </w:rPr>
        <w:t>The extraction of knowledge from large volumes of data that are structured or unstructured, which is a continuation of the field of Data Mining and Predictive Analytics.</w:t>
      </w:r>
    </w:p>
    <w:p w14:paraId="4D2D4CED" w14:textId="77777777" w:rsidR="004E33FF" w:rsidRDefault="004E33FF" w:rsidP="004E33FF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</w:p>
    <w:p w14:paraId="5DECF357" w14:textId="77777777" w:rsidR="004E33FF" w:rsidRPr="004E33FF" w:rsidRDefault="004E33FF" w:rsidP="004E33FF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color w:val="353535"/>
          <w:lang w:val="en-GB"/>
        </w:rPr>
      </w:pPr>
      <w:r w:rsidRPr="004E33FF">
        <w:rPr>
          <w:rFonts w:ascii="Helvetica Neue" w:hAnsi="Helvetica Neue" w:cs="Helvetica Neue"/>
          <w:b/>
          <w:color w:val="353535"/>
          <w:lang w:val="en-GB"/>
        </w:rPr>
        <w:t>When is Data Science useful?</w:t>
      </w:r>
    </w:p>
    <w:p w14:paraId="6640493D" w14:textId="77777777" w:rsidR="004E33FF" w:rsidRPr="004E33FF" w:rsidRDefault="004E33FF" w:rsidP="004E33F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  <w:r w:rsidRPr="004E33FF">
        <w:rPr>
          <w:rFonts w:ascii="Helvetica Neue" w:hAnsi="Helvetica Neue" w:cs="Helvetica Neue"/>
          <w:color w:val="353535"/>
          <w:lang w:val="en-GB"/>
        </w:rPr>
        <w:t>Data Science is only useful when the data are used to answer a specific concrete question.</w:t>
      </w:r>
    </w:p>
    <w:p w14:paraId="4B4693EF" w14:textId="77777777" w:rsidR="004E33FF" w:rsidRDefault="004E33FF" w:rsidP="004E33FF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</w:p>
    <w:p w14:paraId="6DA60B71" w14:textId="77777777" w:rsidR="004E33FF" w:rsidRPr="004E33FF" w:rsidRDefault="004E33FF" w:rsidP="004E33FF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color w:val="353535"/>
          <w:lang w:val="en-GB"/>
        </w:rPr>
      </w:pPr>
      <w:r w:rsidRPr="004E33FF">
        <w:rPr>
          <w:rFonts w:ascii="Helvetica Neue" w:hAnsi="Helvetica Neue" w:cs="Helvetica Neue"/>
          <w:b/>
          <w:color w:val="353535"/>
          <w:lang w:val="en-GB"/>
        </w:rPr>
        <w:t>The structure of Data Science</w:t>
      </w:r>
    </w:p>
    <w:p w14:paraId="1611E32B" w14:textId="77777777" w:rsidR="004E33FF" w:rsidRDefault="004E33FF" w:rsidP="004E33F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  <w:r w:rsidRPr="004E33FF">
        <w:rPr>
          <w:rFonts w:ascii="Helvetica Neue" w:hAnsi="Helvetica Neue" w:cs="Helvetica Neue"/>
          <w:color w:val="353535"/>
          <w:lang w:val="en-GB"/>
        </w:rPr>
        <w:t>The process of formulating a question</w:t>
      </w:r>
    </w:p>
    <w:p w14:paraId="47449880" w14:textId="77777777" w:rsidR="004E33FF" w:rsidRDefault="004E33FF" w:rsidP="004E33F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  <w:r w:rsidRPr="004E33FF">
        <w:rPr>
          <w:rFonts w:ascii="Helvetica Neue" w:hAnsi="Helvetica Neue" w:cs="Helvetica Neue"/>
          <w:color w:val="353535"/>
          <w:lang w:val="en-GB"/>
        </w:rPr>
        <w:t>Collecting and cleaning the data</w:t>
      </w:r>
    </w:p>
    <w:p w14:paraId="2D9B42F7" w14:textId="77777777" w:rsidR="004E33FF" w:rsidRDefault="004E33FF" w:rsidP="004E33F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  <w:r w:rsidRPr="004E33FF">
        <w:rPr>
          <w:rFonts w:ascii="Helvetica Neue" w:hAnsi="Helvetica Neue" w:cs="Helvetica Neue"/>
          <w:color w:val="353535"/>
          <w:lang w:val="en-GB"/>
        </w:rPr>
        <w:t>Analysing the data</w:t>
      </w:r>
    </w:p>
    <w:p w14:paraId="3864B6C0" w14:textId="77777777" w:rsidR="004E33FF" w:rsidRPr="004E33FF" w:rsidRDefault="004E33FF" w:rsidP="004E33F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  <w:r w:rsidRPr="004E33FF">
        <w:rPr>
          <w:rFonts w:ascii="Helvetica Neue" w:hAnsi="Helvetica Neue" w:cs="Helvetica Neue"/>
          <w:color w:val="353535"/>
          <w:lang w:val="en-GB"/>
        </w:rPr>
        <w:t>Communicating the answer</w:t>
      </w:r>
    </w:p>
    <w:p w14:paraId="0AC3C65C" w14:textId="77777777" w:rsidR="004E33FF" w:rsidRDefault="004E33FF" w:rsidP="004E33FF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  <w:r>
        <w:rPr>
          <w:rFonts w:ascii="Helvetica Neue" w:hAnsi="Helvetica Neue" w:cs="Helvetica Neue"/>
          <w:noProof/>
          <w:color w:val="353535"/>
          <w:lang w:val="en-GB" w:eastAsia="en-GB"/>
        </w:rPr>
        <w:drawing>
          <wp:inline distT="0" distB="0" distL="0" distR="0" wp14:anchorId="79206502" wp14:editId="6AD00771">
            <wp:extent cx="5909310" cy="300890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315" cy="302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D6C66" w14:textId="77777777" w:rsidR="004E33FF" w:rsidRDefault="004E33FF" w:rsidP="004E33FF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</w:p>
    <w:p w14:paraId="195448A5" w14:textId="77777777" w:rsidR="004E33FF" w:rsidRDefault="004E33FF" w:rsidP="004E33FF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color w:val="353535"/>
          <w:lang w:val="en-GB"/>
        </w:rPr>
      </w:pPr>
      <w:r w:rsidRPr="004E33FF">
        <w:rPr>
          <w:rFonts w:ascii="Helvetica Neue" w:hAnsi="Helvetica Neue" w:cs="Helvetica Neue"/>
          <w:b/>
          <w:color w:val="353535"/>
          <w:lang w:val="en-GB"/>
        </w:rPr>
        <w:t>Why is volume important?</w:t>
      </w:r>
    </w:p>
    <w:p w14:paraId="51738F46" w14:textId="77777777" w:rsidR="004E33FF" w:rsidRPr="004E33FF" w:rsidRDefault="004E33FF" w:rsidP="004E33F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Helvetica Neue" w:hAnsi="Helvetica Neue" w:cs="Helvetica Neue"/>
          <w:b/>
          <w:color w:val="353535"/>
          <w:lang w:val="en-GB"/>
        </w:rPr>
      </w:pPr>
      <w:r w:rsidRPr="004E33FF">
        <w:rPr>
          <w:rFonts w:ascii="Helvetica Neue" w:hAnsi="Helvetica Neue" w:cs="Helvetica Neue"/>
          <w:color w:val="353535"/>
          <w:lang w:val="en-GB"/>
        </w:rPr>
        <w:t>We have data we did not have before: GPS coordinates from photos &amp; cars, large genome databanks.</w:t>
      </w:r>
    </w:p>
    <w:p w14:paraId="594C4625" w14:textId="77777777" w:rsidR="004E33FF" w:rsidRPr="004E33FF" w:rsidRDefault="004E33FF" w:rsidP="004E33F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Helvetica Neue" w:hAnsi="Helvetica Neue" w:cs="Helvetica Neue"/>
          <w:b/>
          <w:color w:val="353535"/>
          <w:lang w:val="en-GB"/>
        </w:rPr>
      </w:pPr>
      <w:r w:rsidRPr="004E33FF">
        <w:rPr>
          <w:rFonts w:ascii="Helvetica Neue" w:hAnsi="Helvetica Neue" w:cs="Helvetica Neue"/>
          <w:color w:val="353535"/>
          <w:lang w:val="en-GB"/>
        </w:rPr>
        <w:t>This data allows us to answer questions we could not answer before.</w:t>
      </w:r>
    </w:p>
    <w:p w14:paraId="5E2BF1DA" w14:textId="77777777" w:rsidR="004E33FF" w:rsidRDefault="004E33FF" w:rsidP="004E33FF">
      <w:pPr>
        <w:widowControl w:val="0"/>
        <w:autoSpaceDE w:val="0"/>
        <w:autoSpaceDN w:val="0"/>
        <w:adjustRightInd w:val="0"/>
        <w:ind w:left="360"/>
        <w:rPr>
          <w:rFonts w:ascii="Helvetica Neue" w:hAnsi="Helvetica Neue" w:cs="Helvetica Neue"/>
          <w:color w:val="353535"/>
          <w:lang w:val="en-GB"/>
        </w:rPr>
      </w:pPr>
    </w:p>
    <w:p w14:paraId="56EA0E10" w14:textId="77777777" w:rsidR="004E33FF" w:rsidRPr="004E33FF" w:rsidRDefault="004E33FF" w:rsidP="004E33F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Helvetica Neue" w:hAnsi="Helvetica Neue" w:cs="Helvetica Neue"/>
          <w:b/>
          <w:color w:val="353535"/>
          <w:lang w:val="en-GB"/>
        </w:rPr>
      </w:pPr>
      <w:r w:rsidRPr="004E33FF">
        <w:rPr>
          <w:rFonts w:ascii="Helvetica Neue" w:hAnsi="Helvetica Neue" w:cs="Helvetica Neue"/>
          <w:color w:val="353535"/>
          <w:lang w:val="en-GB"/>
        </w:rPr>
        <w:t xml:space="preserve">Large </w:t>
      </w:r>
      <w:r>
        <w:rPr>
          <w:rFonts w:ascii="Helvetica Neue" w:hAnsi="Helvetica Neue" w:cs="Helvetica Neue"/>
          <w:color w:val="353535"/>
          <w:lang w:val="en-GB"/>
        </w:rPr>
        <w:t xml:space="preserve">sets of (human generated) data </w:t>
      </w:r>
      <w:r w:rsidRPr="004E33FF">
        <w:rPr>
          <w:rFonts w:ascii="Helvetica Neue" w:hAnsi="Helvetica Neue" w:cs="Helvetica Neue"/>
          <w:color w:val="353535"/>
          <w:lang w:val="en-GB"/>
        </w:rPr>
        <w:t>can replace complex algorithms</w:t>
      </w:r>
    </w:p>
    <w:p w14:paraId="6C2A5BCB" w14:textId="77777777" w:rsidR="004E33FF" w:rsidRPr="004E33FF" w:rsidRDefault="004E33FF" w:rsidP="004E33FF">
      <w:pPr>
        <w:pStyle w:val="ListParagraph"/>
        <w:widowControl w:val="0"/>
        <w:numPr>
          <w:ilvl w:val="1"/>
          <w:numId w:val="9"/>
        </w:numPr>
        <w:autoSpaceDE w:val="0"/>
        <w:autoSpaceDN w:val="0"/>
        <w:adjustRightInd w:val="0"/>
        <w:rPr>
          <w:rFonts w:ascii="Helvetica Neue" w:hAnsi="Helvetica Neue" w:cs="Helvetica Neue"/>
          <w:b/>
          <w:color w:val="353535"/>
          <w:lang w:val="en-GB"/>
        </w:rPr>
      </w:pPr>
      <w:r w:rsidRPr="004E33FF">
        <w:rPr>
          <w:rFonts w:ascii="Helvetica Neue" w:hAnsi="Helvetica Neue" w:cs="Helvetica Neue"/>
          <w:color w:val="353535"/>
          <w:lang w:val="en-GB"/>
        </w:rPr>
        <w:t xml:space="preserve">People leave traces of </w:t>
      </w:r>
      <w:r w:rsidRPr="004E33FF">
        <w:rPr>
          <w:rFonts w:ascii="Helvetica" w:eastAsia="Helvetica" w:hAnsi="Helvetica" w:cs="Helvetica"/>
          <w:color w:val="353535"/>
          <w:lang w:val="en-GB"/>
        </w:rPr>
        <w:t xml:space="preserve">‘intelligence’ in the data with their intelligent </w:t>
      </w:r>
      <w:r w:rsidRPr="004E33FF">
        <w:rPr>
          <w:rFonts w:ascii="Helvetica" w:eastAsia="Helvetica" w:hAnsi="Helvetica" w:cs="Helvetica"/>
          <w:color w:val="353535"/>
          <w:lang w:val="en-GB"/>
        </w:rPr>
        <w:t>behaviour</w:t>
      </w:r>
      <w:r w:rsidRPr="004E33FF">
        <w:rPr>
          <w:rFonts w:ascii="Helvetica" w:eastAsia="Helvetica" w:hAnsi="Helvetica" w:cs="Helvetica"/>
          <w:color w:val="353535"/>
          <w:lang w:val="en-GB"/>
        </w:rPr>
        <w:t xml:space="preserve"> on </w:t>
      </w:r>
      <w:r w:rsidRPr="004E33FF">
        <w:rPr>
          <w:rFonts w:ascii="Helvetica Neue" w:hAnsi="Helvetica Neue" w:cs="Helvetica Neue"/>
          <w:color w:val="353535"/>
          <w:lang w:val="en-GB"/>
        </w:rPr>
        <w:t>everyday tasks</w:t>
      </w:r>
    </w:p>
    <w:p w14:paraId="30106EBD" w14:textId="77777777" w:rsidR="004E33FF" w:rsidRPr="004E33FF" w:rsidRDefault="004E33FF" w:rsidP="004E33FF">
      <w:pPr>
        <w:pStyle w:val="ListParagraph"/>
        <w:widowControl w:val="0"/>
        <w:numPr>
          <w:ilvl w:val="1"/>
          <w:numId w:val="9"/>
        </w:numPr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  <w:r w:rsidRPr="004E33FF">
        <w:rPr>
          <w:rFonts w:ascii="Helvetica Neue" w:hAnsi="Helvetica Neue" w:cs="Helvetica Neue"/>
          <w:color w:val="353535"/>
          <w:lang w:val="en-GB"/>
        </w:rPr>
        <w:t>You need a lot of data (</w:t>
      </w:r>
      <w:r w:rsidRPr="004E33FF">
        <w:rPr>
          <w:rFonts w:ascii="Helvetica Neue" w:hAnsi="Helvetica Neue" w:cs="Helvetica Neue"/>
          <w:color w:val="353535"/>
          <w:lang w:val="en-GB"/>
        </w:rPr>
        <w:t>specially</w:t>
      </w:r>
      <w:r w:rsidRPr="004E33FF">
        <w:rPr>
          <w:rFonts w:ascii="Helvetica Neue" w:hAnsi="Helvetica Neue" w:cs="Helvetica Neue"/>
          <w:color w:val="353535"/>
          <w:lang w:val="en-GB"/>
        </w:rPr>
        <w:t xml:space="preserve"> to cover rare events)</w:t>
      </w:r>
    </w:p>
    <w:p w14:paraId="01750309" w14:textId="77777777" w:rsidR="004E33FF" w:rsidRDefault="004E33FF" w:rsidP="004E33FF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</w:p>
    <w:p w14:paraId="0102107E" w14:textId="77777777" w:rsidR="004E33FF" w:rsidRDefault="004E33FF" w:rsidP="004E33FF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</w:p>
    <w:p w14:paraId="473F694C" w14:textId="77777777" w:rsidR="004E33FF" w:rsidRDefault="004E33FF" w:rsidP="004E33FF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</w:p>
    <w:p w14:paraId="66B75E6F" w14:textId="77777777" w:rsidR="004E33FF" w:rsidRDefault="004E33FF" w:rsidP="004E33FF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</w:p>
    <w:p w14:paraId="23AEC768" w14:textId="77777777" w:rsidR="004E33FF" w:rsidRPr="004E33FF" w:rsidRDefault="004E33FF" w:rsidP="004E33FF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color w:val="353535"/>
          <w:lang w:val="en-GB"/>
        </w:rPr>
      </w:pPr>
      <w:r w:rsidRPr="004E33FF">
        <w:rPr>
          <w:rFonts w:ascii="Helvetica Neue" w:hAnsi="Helvetica Neue" w:cs="Helvetica Neue"/>
          <w:b/>
          <w:color w:val="353535"/>
          <w:lang w:val="en-GB"/>
        </w:rPr>
        <w:lastRenderedPageBreak/>
        <w:t>Why is uncertainty important?</w:t>
      </w:r>
    </w:p>
    <w:p w14:paraId="032496A9" w14:textId="77777777" w:rsidR="004E33FF" w:rsidRDefault="004E33FF" w:rsidP="004E33F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  <w:r w:rsidRPr="004E33FF">
        <w:rPr>
          <w:rFonts w:ascii="Helvetica Neue" w:hAnsi="Helvetica Neue" w:cs="Helvetica Neue"/>
          <w:color w:val="353535"/>
          <w:lang w:val="en-GB"/>
        </w:rPr>
        <w:t>If data is factual, answering is straightforward</w:t>
      </w:r>
    </w:p>
    <w:p w14:paraId="2DB47583" w14:textId="77777777" w:rsidR="004E33FF" w:rsidRDefault="004E33FF" w:rsidP="004E33F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  <w:r w:rsidRPr="004E33FF">
        <w:rPr>
          <w:rFonts w:ascii="Helvetica Neue" w:hAnsi="Helvetica Neue" w:cs="Helvetica Neue"/>
          <w:color w:val="353535"/>
          <w:lang w:val="en-GB"/>
        </w:rPr>
        <w:t>How</w:t>
      </w:r>
      <w:r>
        <w:rPr>
          <w:rFonts w:ascii="Helvetica Neue" w:hAnsi="Helvetica Neue" w:cs="Helvetica Neue"/>
          <w:color w:val="353535"/>
          <w:lang w:val="en-GB"/>
        </w:rPr>
        <w:t>ev</w:t>
      </w:r>
      <w:r w:rsidRPr="004E33FF">
        <w:rPr>
          <w:rFonts w:ascii="Helvetica Neue" w:hAnsi="Helvetica Neue" w:cs="Helvetica Neue"/>
          <w:color w:val="353535"/>
          <w:lang w:val="en-GB"/>
        </w:rPr>
        <w:t>e</w:t>
      </w:r>
      <w:r>
        <w:rPr>
          <w:rFonts w:ascii="Helvetica Neue" w:hAnsi="Helvetica Neue" w:cs="Helvetica Neue"/>
          <w:color w:val="353535"/>
          <w:lang w:val="en-GB"/>
        </w:rPr>
        <w:t>r, data must always contain uncerta</w:t>
      </w:r>
      <w:r w:rsidRPr="004E33FF">
        <w:rPr>
          <w:rFonts w:ascii="Helvetica Neue" w:hAnsi="Helvetica Neue" w:cs="Helvetica Neue"/>
          <w:color w:val="353535"/>
          <w:lang w:val="en-GB"/>
        </w:rPr>
        <w:t>inty</w:t>
      </w:r>
    </w:p>
    <w:p w14:paraId="7F0CEB32" w14:textId="77777777" w:rsidR="004E33FF" w:rsidRPr="004E33FF" w:rsidRDefault="004E33FF" w:rsidP="004E33F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  <w:r>
        <w:rPr>
          <w:rFonts w:ascii="Helvetica Neue" w:hAnsi="Helvetica Neue" w:cs="Helvetica Neue"/>
          <w:color w:val="353535"/>
          <w:lang w:val="en-GB"/>
        </w:rPr>
        <w:t>Therefore, we need statistics</w:t>
      </w:r>
      <w:r w:rsidRPr="004E33FF">
        <w:rPr>
          <w:rFonts w:ascii="Helvetica Neue" w:hAnsi="Helvetica Neue" w:cs="Helvetica Neue"/>
          <w:color w:val="353535"/>
          <w:lang w:val="en-GB"/>
        </w:rPr>
        <w:t xml:space="preserve"> to estimate possible solutions to questions.</w:t>
      </w:r>
    </w:p>
    <w:p w14:paraId="2DA7CE62" w14:textId="77777777" w:rsidR="004E33FF" w:rsidRDefault="004E33FF" w:rsidP="004E33FF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</w:p>
    <w:p w14:paraId="19A54AC3" w14:textId="77777777" w:rsidR="004E33FF" w:rsidRPr="004E33FF" w:rsidRDefault="004E33FF" w:rsidP="004E33FF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color w:val="353535"/>
          <w:lang w:val="en-GB"/>
        </w:rPr>
      </w:pPr>
      <w:r w:rsidRPr="004E33FF">
        <w:rPr>
          <w:rFonts w:ascii="Helvetica Neue" w:hAnsi="Helvetica Neue" w:cs="Helvetica Neue"/>
          <w:b/>
          <w:color w:val="353535"/>
          <w:lang w:val="en-GB"/>
        </w:rPr>
        <w:t>Wat is Machine Learning:</w:t>
      </w:r>
    </w:p>
    <w:p w14:paraId="7531E76A" w14:textId="77777777" w:rsidR="004E33FF" w:rsidRPr="004E33FF" w:rsidRDefault="004E33FF" w:rsidP="004E33F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  <w:r w:rsidRPr="004E33FF">
        <w:rPr>
          <w:rFonts w:ascii="Helvetica Neue" w:hAnsi="Helvetica Neue" w:cs="Helvetica Neue"/>
          <w:color w:val="353535"/>
          <w:lang w:val="en-GB"/>
        </w:rPr>
        <w:t>Computer program that modifies or adapts its actions so that these actions get more accurate/optimal</w:t>
      </w:r>
    </w:p>
    <w:p w14:paraId="1687BFC7" w14:textId="77777777" w:rsidR="004E33FF" w:rsidRDefault="004E33FF" w:rsidP="004E33FF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</w:p>
    <w:p w14:paraId="70D4E8EA" w14:textId="77777777" w:rsidR="004E33FF" w:rsidRPr="004E33FF" w:rsidRDefault="004E33FF" w:rsidP="004E33FF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color w:val="353535"/>
          <w:lang w:val="en-GB"/>
        </w:rPr>
      </w:pPr>
      <w:r w:rsidRPr="004E33FF">
        <w:rPr>
          <w:rFonts w:ascii="Helvetica Neue" w:hAnsi="Helvetica Neue" w:cs="Helvetica Neue"/>
          <w:b/>
          <w:color w:val="353535"/>
          <w:lang w:val="en-GB"/>
        </w:rPr>
        <w:t>Manual engineering becomes infeasible when:</w:t>
      </w:r>
    </w:p>
    <w:p w14:paraId="32F85EFB" w14:textId="77777777" w:rsidR="004E33FF" w:rsidRDefault="004E33FF" w:rsidP="004E33F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  <w:r w:rsidRPr="004E33FF">
        <w:rPr>
          <w:rFonts w:ascii="Helvetica Neue" w:hAnsi="Helvetica Neue" w:cs="Helvetica Neue"/>
          <w:color w:val="353535"/>
          <w:lang w:val="en-GB"/>
        </w:rPr>
        <w:t>Data volume grows</w:t>
      </w:r>
    </w:p>
    <w:p w14:paraId="7D609454" w14:textId="77777777" w:rsidR="004E33FF" w:rsidRDefault="004E33FF" w:rsidP="004E33F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  <w:r w:rsidRPr="004E33FF">
        <w:rPr>
          <w:rFonts w:ascii="Helvetica Neue" w:hAnsi="Helvetica Neue" w:cs="Helvetica Neue"/>
          <w:color w:val="353535"/>
          <w:lang w:val="en-GB"/>
        </w:rPr>
        <w:t>Data complexity grows (many features)</w:t>
      </w:r>
    </w:p>
    <w:p w14:paraId="7D274FDA" w14:textId="77777777" w:rsidR="004E33FF" w:rsidRPr="004E33FF" w:rsidRDefault="004E33FF" w:rsidP="004E33F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Helvetica Neue" w:hAnsi="Helvetica Neue" w:cs="Helvetica Neue"/>
          <w:color w:val="353535"/>
          <w:lang w:val="en-GB"/>
        </w:rPr>
      </w:pPr>
      <w:bookmarkStart w:id="0" w:name="_GoBack"/>
      <w:bookmarkEnd w:id="0"/>
      <w:r w:rsidRPr="004E33FF">
        <w:rPr>
          <w:rFonts w:ascii="Helvetica Neue" w:hAnsi="Helvetica Neue" w:cs="Helvetica Neue"/>
          <w:color w:val="353535"/>
          <w:lang w:val="en-GB"/>
        </w:rPr>
        <w:t>There is les</w:t>
      </w:r>
      <w:r w:rsidRPr="004E33FF">
        <w:rPr>
          <w:rFonts w:ascii="Helvetica Neue" w:hAnsi="Helvetica Neue" w:cs="Helvetica Neue"/>
          <w:color w:val="353535"/>
          <w:lang w:val="en-GB"/>
        </w:rPr>
        <w:t>s time to develop</w:t>
      </w:r>
    </w:p>
    <w:p w14:paraId="682F496A" w14:textId="77777777" w:rsidR="004E33FF" w:rsidRPr="004E33FF" w:rsidRDefault="004E33FF" w:rsidP="004E33FF">
      <w:pPr>
        <w:rPr>
          <w:lang w:val="en-GB"/>
        </w:rPr>
      </w:pPr>
    </w:p>
    <w:sectPr w:rsidR="004E33FF" w:rsidRPr="004E33FF" w:rsidSect="0034448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bullet"/>
      <w:lvlText w:val="⁃"/>
      <w:lvlJc w:val="left"/>
      <w:pPr>
        <w:ind w:left="720" w:hanging="360"/>
      </w:pPr>
    </w:lvl>
    <w:lvl w:ilvl="1" w:tplc="00000192">
      <w:start w:val="1"/>
      <w:numFmt w:val="bullet"/>
      <w:lvlText w:val="⁃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06"/>
    <w:multiLevelType w:val="hybridMultilevel"/>
    <w:tmpl w:val="00000006"/>
    <w:lvl w:ilvl="0" w:tplc="000001F5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0007"/>
    <w:multiLevelType w:val="hybridMultilevel"/>
    <w:tmpl w:val="00000007"/>
    <w:lvl w:ilvl="0" w:tplc="00000259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0000008"/>
    <w:multiLevelType w:val="hybridMultilevel"/>
    <w:tmpl w:val="00000008"/>
    <w:lvl w:ilvl="0" w:tplc="000002BD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1D7B2465"/>
    <w:multiLevelType w:val="hybridMultilevel"/>
    <w:tmpl w:val="6D6EAED4"/>
    <w:lvl w:ilvl="0" w:tplc="340C2BDE">
      <w:start w:val="30"/>
      <w:numFmt w:val="bullet"/>
      <w:lvlText w:val="-"/>
      <w:lvlJc w:val="left"/>
      <w:pPr>
        <w:ind w:left="720" w:hanging="360"/>
      </w:pPr>
      <w:rPr>
        <w:rFonts w:ascii="Helvetica Neue" w:eastAsiaTheme="minorHAnsi" w:hAnsi="Helvetica Neue" w:cs="Helvetica Neue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3FF"/>
    <w:rsid w:val="0034448A"/>
    <w:rsid w:val="004E33FF"/>
    <w:rsid w:val="00D20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8BDE09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E33F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33FF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styleId="ListParagraph">
    <w:name w:val="List Paragraph"/>
    <w:basedOn w:val="Normal"/>
    <w:uiPriority w:val="34"/>
    <w:qFormat/>
    <w:rsid w:val="004E33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204</Words>
  <Characters>1166</Characters>
  <Application>Microsoft Macintosh Word</Application>
  <DocSecurity>0</DocSecurity>
  <Lines>9</Lines>
  <Paragraphs>2</Paragraphs>
  <ScaleCrop>false</ScaleCrop>
  <LinksUpToDate>false</LinksUpToDate>
  <CharactersWithSpaces>1368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Evangelou, N. (14085496)</dc:creator>
  <cp:keywords/>
  <dc:description/>
  <cp:lastModifiedBy>Evangelou, N. (14085496)</cp:lastModifiedBy>
  <cp:revision>1</cp:revision>
  <dcterms:created xsi:type="dcterms:W3CDTF">2017-08-30T08:49:00Z</dcterms:created>
  <dcterms:modified xsi:type="dcterms:W3CDTF">2017-08-30T08:52:00Z</dcterms:modified>
</cp:coreProperties>
</file>